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A8FED" w14:textId="26EE6E17" w:rsidR="006476DF" w:rsidRDefault="006476DF">
      <w:pPr>
        <w:widowControl w:val="0"/>
        <w:autoSpaceDE w:val="0"/>
        <w:autoSpaceDN w:val="0"/>
        <w:adjustRightInd w:val="0"/>
        <w:spacing w:after="200" w:line="276" w:lineRule="auto"/>
        <w:ind w:right="-6"/>
        <w:jc w:val="center"/>
        <w:rPr>
          <w:rFonts w:ascii="Helvetica" w:hAnsi="Helvetica" w:cs="Helvetica"/>
          <w:b/>
          <w:bCs/>
          <w:sz w:val="28"/>
          <w:szCs w:val="28"/>
        </w:rPr>
      </w:pPr>
      <w:r>
        <w:rPr>
          <w:rFonts w:ascii="Helvetica" w:hAnsi="Helvetica" w:cs="Helvetica"/>
          <w:b/>
          <w:bCs/>
          <w:sz w:val="28"/>
          <w:szCs w:val="28"/>
        </w:rPr>
        <w:t>ELEC6</w:t>
      </w:r>
      <w:r w:rsidR="001E64BC">
        <w:rPr>
          <w:rFonts w:ascii="Helvetica" w:hAnsi="Helvetica" w:cs="Helvetica"/>
          <w:b/>
          <w:bCs/>
          <w:sz w:val="28"/>
          <w:szCs w:val="28"/>
        </w:rPr>
        <w:t>234</w:t>
      </w:r>
      <w:r>
        <w:rPr>
          <w:rFonts w:ascii="Helvetica" w:hAnsi="Helvetica" w:cs="Helvetica"/>
          <w:b/>
          <w:bCs/>
          <w:sz w:val="28"/>
          <w:szCs w:val="28"/>
        </w:rPr>
        <w:t xml:space="preserve">  – FPGA Synthesis of a picoMIPS</w:t>
      </w:r>
      <w:bookmarkStart w:id="0" w:name="_GoBack"/>
      <w:bookmarkEnd w:id="0"/>
    </w:p>
    <w:p w14:paraId="5AB0688A" w14:textId="77777777" w:rsidR="006476DF" w:rsidRDefault="006476DF">
      <w:pPr>
        <w:widowControl w:val="0"/>
        <w:autoSpaceDE w:val="0"/>
        <w:autoSpaceDN w:val="0"/>
        <w:adjustRightInd w:val="0"/>
        <w:spacing w:after="200" w:line="276" w:lineRule="auto"/>
        <w:ind w:right="-6"/>
        <w:jc w:val="center"/>
        <w:rPr>
          <w:rFonts w:ascii="Helvetica" w:hAnsi="Helvetica" w:cs="Helvetica"/>
          <w:b/>
          <w:bCs/>
          <w:sz w:val="28"/>
          <w:szCs w:val="28"/>
        </w:rPr>
      </w:pPr>
    </w:p>
    <w:p w14:paraId="3CA7501F" w14:textId="41F858A4" w:rsidR="006476DF" w:rsidRDefault="001E64BC">
      <w:pPr>
        <w:widowControl w:val="0"/>
        <w:autoSpaceDE w:val="0"/>
        <w:autoSpaceDN w:val="0"/>
        <w:adjustRightInd w:val="0"/>
        <w:spacing w:after="0" w:line="240" w:lineRule="auto"/>
        <w:ind w:right="-6"/>
        <w:jc w:val="center"/>
        <w:rPr>
          <w:rFonts w:ascii="Helvetica" w:hAnsi="Helvetica" w:cs="Helvetica"/>
        </w:rPr>
      </w:pPr>
      <w:r>
        <w:rPr>
          <w:rFonts w:ascii="Helvetica" w:hAnsi="Helvetica" w:cs="Helvetica"/>
        </w:rPr>
        <w:t>Peter Xuanyuan Chai</w:t>
      </w:r>
    </w:p>
    <w:p w14:paraId="79B994DE" w14:textId="0497DB6E" w:rsidR="006476DF" w:rsidRDefault="001E64BC">
      <w:pPr>
        <w:widowControl w:val="0"/>
        <w:autoSpaceDE w:val="0"/>
        <w:autoSpaceDN w:val="0"/>
        <w:adjustRightInd w:val="0"/>
        <w:spacing w:after="0" w:line="240" w:lineRule="auto"/>
        <w:ind w:right="-6"/>
        <w:jc w:val="center"/>
        <w:rPr>
          <w:rFonts w:ascii="Helvetica" w:hAnsi="Helvetica" w:cs="Helvetica"/>
        </w:rPr>
      </w:pPr>
      <w:r>
        <w:rPr>
          <w:rFonts w:ascii="Helvetica" w:hAnsi="Helvetica" w:cs="Helvetica"/>
        </w:rPr>
        <w:t>Xc5g15</w:t>
      </w:r>
    </w:p>
    <w:p w14:paraId="5F910028" w14:textId="4F667000" w:rsidR="006476DF" w:rsidRDefault="001E64BC">
      <w:pPr>
        <w:widowControl w:val="0"/>
        <w:autoSpaceDE w:val="0"/>
        <w:autoSpaceDN w:val="0"/>
        <w:adjustRightInd w:val="0"/>
        <w:spacing w:after="0" w:line="240" w:lineRule="auto"/>
        <w:ind w:right="-6"/>
        <w:jc w:val="center"/>
        <w:rPr>
          <w:rFonts w:ascii="Helvetica" w:hAnsi="Helvetica" w:cs="Helvetica"/>
        </w:rPr>
      </w:pPr>
      <w:r>
        <w:rPr>
          <w:rFonts w:ascii="Helvetica" w:hAnsi="Helvetica" w:cs="Helvetica"/>
        </w:rPr>
        <w:t>Meng Electronic Engineering with AI</w:t>
      </w:r>
    </w:p>
    <w:p w14:paraId="58BFF3F1" w14:textId="171BAFBD" w:rsidR="006476DF" w:rsidRDefault="001E64BC">
      <w:pPr>
        <w:widowControl w:val="0"/>
        <w:autoSpaceDE w:val="0"/>
        <w:autoSpaceDN w:val="0"/>
        <w:adjustRightInd w:val="0"/>
        <w:spacing w:after="0" w:line="240" w:lineRule="auto"/>
        <w:ind w:right="-6"/>
        <w:jc w:val="center"/>
        <w:rPr>
          <w:rFonts w:ascii="Helvetica" w:hAnsi="Helvetica" w:cs="Helvetica"/>
        </w:rPr>
      </w:pPr>
      <w:r>
        <w:rPr>
          <w:rFonts w:ascii="Helvetica" w:hAnsi="Helvetica" w:cs="Helvetica"/>
        </w:rPr>
        <w:t>Professor Rob Maunder</w:t>
      </w:r>
    </w:p>
    <w:p w14:paraId="56FE5697" w14:textId="77777777" w:rsidR="006476DF" w:rsidRDefault="006476DF">
      <w:pPr>
        <w:widowControl w:val="0"/>
        <w:autoSpaceDE w:val="0"/>
        <w:autoSpaceDN w:val="0"/>
        <w:adjustRightInd w:val="0"/>
        <w:spacing w:after="200" w:line="276" w:lineRule="auto"/>
        <w:ind w:right="-6"/>
        <w:jc w:val="center"/>
        <w:rPr>
          <w:rFonts w:ascii="Helvetica" w:hAnsi="Helvetica" w:cs="Helvetica"/>
          <w:sz w:val="28"/>
          <w:szCs w:val="28"/>
        </w:rPr>
      </w:pPr>
    </w:p>
    <w:p w14:paraId="764CCA3A" w14:textId="77777777" w:rsidR="006476DF" w:rsidRDefault="006476DF">
      <w:pPr>
        <w:widowControl w:val="0"/>
        <w:autoSpaceDE w:val="0"/>
        <w:autoSpaceDN w:val="0"/>
        <w:adjustRightInd w:val="0"/>
        <w:spacing w:after="0" w:line="240" w:lineRule="auto"/>
        <w:ind w:right="-6"/>
        <w:jc w:val="center"/>
        <w:rPr>
          <w:rFonts w:ascii="Helvetica" w:hAnsi="Helvetica" w:cs="Helvetica"/>
          <w:sz w:val="24"/>
          <w:szCs w:val="24"/>
        </w:rPr>
      </w:pPr>
      <w:r>
        <w:rPr>
          <w:rFonts w:ascii="Helvetica" w:hAnsi="Helvetica" w:cs="Helvetica"/>
          <w:b/>
          <w:bCs/>
          <w:sz w:val="24"/>
          <w:szCs w:val="24"/>
        </w:rPr>
        <w:t xml:space="preserve">ABSTRACT:  </w:t>
      </w:r>
      <w:r>
        <w:rPr>
          <w:rFonts w:ascii="Helvetica" w:hAnsi="Helvetica" w:cs="Helvetica"/>
          <w:i/>
          <w:iCs/>
          <w:sz w:val="24"/>
          <w:szCs w:val="24"/>
        </w:rPr>
        <w:t>Summarise your work in less than 100 words stating briefly what was achieved.</w:t>
      </w:r>
    </w:p>
    <w:p w14:paraId="7AF6F812" w14:textId="77777777" w:rsidR="006476DF" w:rsidRDefault="006476DF">
      <w:pPr>
        <w:widowControl w:val="0"/>
        <w:autoSpaceDE w:val="0"/>
        <w:autoSpaceDN w:val="0"/>
        <w:adjustRightInd w:val="0"/>
        <w:spacing w:after="0" w:line="240" w:lineRule="auto"/>
        <w:ind w:right="-6"/>
        <w:jc w:val="center"/>
        <w:rPr>
          <w:rFonts w:ascii="Helvetica" w:hAnsi="Helvetica" w:cs="Helvetica"/>
          <w:sz w:val="24"/>
          <w:szCs w:val="24"/>
        </w:rPr>
      </w:pPr>
    </w:p>
    <w:p w14:paraId="6F97C50B" w14:textId="77777777" w:rsidR="006476DF" w:rsidRDefault="006476DF">
      <w:pPr>
        <w:widowControl w:val="0"/>
        <w:numPr>
          <w:ilvl w:val="0"/>
          <w:numId w:val="1"/>
        </w:numPr>
        <w:autoSpaceDE w:val="0"/>
        <w:autoSpaceDN w:val="0"/>
        <w:adjustRightInd w:val="0"/>
        <w:spacing w:after="0" w:line="240" w:lineRule="auto"/>
        <w:ind w:right="-6"/>
        <w:rPr>
          <w:rFonts w:ascii="Helvetica" w:hAnsi="Helvetica" w:cs="Helvetica"/>
          <w:b/>
          <w:bCs/>
          <w:sz w:val="28"/>
          <w:szCs w:val="28"/>
        </w:rPr>
      </w:pPr>
      <w:r>
        <w:rPr>
          <w:rFonts w:ascii="Helvetica" w:hAnsi="Helvetica" w:cs="Helvetica"/>
          <w:b/>
          <w:bCs/>
          <w:sz w:val="28"/>
          <w:szCs w:val="28"/>
        </w:rPr>
        <w:t>1.</w:t>
      </w:r>
      <w:r>
        <w:rPr>
          <w:rFonts w:ascii="Helvetica" w:hAnsi="Helvetica" w:cs="Helvetica"/>
          <w:b/>
          <w:bCs/>
          <w:sz w:val="28"/>
          <w:szCs w:val="28"/>
        </w:rPr>
        <w:tab/>
        <w:t>Introduction</w:t>
      </w:r>
    </w:p>
    <w:p w14:paraId="2C6F369A"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418E724F" w14:textId="77777777" w:rsidR="006476DF" w:rsidRDefault="006476DF">
      <w:pPr>
        <w:widowControl w:val="0"/>
        <w:autoSpaceDE w:val="0"/>
        <w:autoSpaceDN w:val="0"/>
        <w:adjustRightInd w:val="0"/>
        <w:spacing w:after="0" w:line="240" w:lineRule="auto"/>
        <w:ind w:right="-6"/>
        <w:rPr>
          <w:rFonts w:ascii="Helvetica" w:hAnsi="Helvetica" w:cs="Helvetica"/>
          <w:i/>
          <w:iCs/>
        </w:rPr>
      </w:pPr>
      <w:r>
        <w:rPr>
          <w:rFonts w:ascii="Helvetica" w:hAnsi="Helvetica" w:cs="Helvetica"/>
          <w:i/>
          <w:iCs/>
        </w:rPr>
        <w:t>State the objectives of the assignment. Summarise briefly your preparation work,  your experimental work,, and results achieved. Specifically, state which parts of the assignment were delivered according to the requirements and summarise any extensions to the basic specification you have carried out with references to the sections.  ( approx. 0.5 page).</w:t>
      </w:r>
    </w:p>
    <w:p w14:paraId="10C41BAA"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4E660FDD" w14:textId="77777777" w:rsidR="006476DF" w:rsidRDefault="006476DF">
      <w:pPr>
        <w:widowControl w:val="0"/>
        <w:numPr>
          <w:ilvl w:val="0"/>
          <w:numId w:val="2"/>
        </w:numPr>
        <w:autoSpaceDE w:val="0"/>
        <w:autoSpaceDN w:val="0"/>
        <w:adjustRightInd w:val="0"/>
        <w:spacing w:after="0" w:line="240" w:lineRule="auto"/>
        <w:ind w:right="-6"/>
        <w:rPr>
          <w:rFonts w:ascii="Helvetica" w:hAnsi="Helvetica" w:cs="Helvetica"/>
          <w:b/>
          <w:bCs/>
          <w:sz w:val="28"/>
          <w:szCs w:val="28"/>
        </w:rPr>
      </w:pPr>
      <w:r>
        <w:rPr>
          <w:rFonts w:ascii="Helvetica" w:hAnsi="Helvetica" w:cs="Helvetica"/>
          <w:b/>
          <w:bCs/>
          <w:sz w:val="28"/>
          <w:szCs w:val="28"/>
        </w:rPr>
        <w:t>2.</w:t>
      </w:r>
      <w:r>
        <w:rPr>
          <w:rFonts w:ascii="Helvetica" w:hAnsi="Helvetica" w:cs="Helvetica"/>
          <w:b/>
          <w:bCs/>
          <w:sz w:val="28"/>
          <w:szCs w:val="28"/>
        </w:rPr>
        <w:tab/>
        <w:t>Instruction format, decoder design, program memory and program counter</w:t>
      </w:r>
    </w:p>
    <w:p w14:paraId="3C7B7996"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67F44356" w14:textId="77777777" w:rsidR="006476DF" w:rsidRDefault="006476DF">
      <w:pPr>
        <w:widowControl w:val="0"/>
        <w:autoSpaceDE w:val="0"/>
        <w:autoSpaceDN w:val="0"/>
        <w:adjustRightInd w:val="0"/>
        <w:spacing w:after="0" w:line="240" w:lineRule="auto"/>
        <w:ind w:right="-6"/>
        <w:rPr>
          <w:rFonts w:ascii="Helvetica" w:hAnsi="Helvetica" w:cs="Helvetica"/>
          <w:i/>
          <w:iCs/>
        </w:rPr>
      </w:pPr>
      <w:r>
        <w:rPr>
          <w:rFonts w:ascii="Helvetica" w:hAnsi="Helvetica" w:cs="Helvetica"/>
          <w:i/>
          <w:iCs/>
        </w:rPr>
        <w:t>Provide a block diagram of your picoMIPS design showing the sizes of all the busses and modules.</w:t>
      </w:r>
    </w:p>
    <w:p w14:paraId="20C81DE6"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382FCA5C" w14:textId="77777777" w:rsidR="006476DF" w:rsidRDefault="006476DF">
      <w:pPr>
        <w:widowControl w:val="0"/>
        <w:autoSpaceDE w:val="0"/>
        <w:autoSpaceDN w:val="0"/>
        <w:adjustRightInd w:val="0"/>
        <w:spacing w:after="0" w:line="240" w:lineRule="auto"/>
        <w:ind w:right="-6"/>
        <w:rPr>
          <w:rFonts w:ascii="Helvetica" w:hAnsi="Helvetica" w:cs="Helvetica"/>
        </w:rPr>
      </w:pPr>
      <w:r>
        <w:rPr>
          <w:rFonts w:ascii="Helvetica" w:hAnsi="Helvetica" w:cs="Helvetica"/>
          <w:i/>
          <w:iCs/>
        </w:rPr>
        <w:t xml:space="preserve">Describe your picoMIPS instruction format and the instructions you have implemented in your decoder. Give a listing of your program implemented in the Program Memory. You can show snippets of your source code. There is no need to show the full source code for all your modules in the report as the full source code must be submitted separately.  </w:t>
      </w:r>
      <w:r>
        <w:rPr>
          <w:rFonts w:ascii="Helvetica" w:hAnsi="Helvetica" w:cs="Helvetica"/>
          <w:b/>
          <w:bCs/>
          <w:i/>
          <w:iCs/>
        </w:rPr>
        <w:t xml:space="preserve">Do not copy any code or diagrams from the lectures and picoMIPS </w:t>
      </w:r>
      <w:proofErr w:type="spellStart"/>
      <w:r>
        <w:rPr>
          <w:rFonts w:ascii="Helvetica" w:hAnsi="Helvetica" w:cs="Helvetica"/>
          <w:b/>
          <w:bCs/>
          <w:i/>
          <w:iCs/>
        </w:rPr>
        <w:t>SystemVerilog</w:t>
      </w:r>
      <w:proofErr w:type="spellEnd"/>
      <w:r>
        <w:rPr>
          <w:rFonts w:ascii="Helvetica" w:hAnsi="Helvetica" w:cs="Helvetica"/>
          <w:b/>
          <w:bCs/>
          <w:i/>
          <w:iCs/>
        </w:rPr>
        <w:t xml:space="preserve"> files provided on the ELEC6234 notes site.</w:t>
      </w:r>
      <w:r>
        <w:rPr>
          <w:rFonts w:ascii="Helvetica" w:hAnsi="Helvetica" w:cs="Helvetica"/>
          <w:i/>
          <w:iCs/>
        </w:rPr>
        <w:t xml:space="preserve"> Give your Modelsim testbenches and Modelsim results.  </w:t>
      </w:r>
      <w:r>
        <w:rPr>
          <w:rFonts w:ascii="Helvetica" w:hAnsi="Helvetica" w:cs="Helvetica"/>
          <w:b/>
          <w:bCs/>
          <w:i/>
          <w:iCs/>
        </w:rPr>
        <w:t xml:space="preserve">DO NOT make statements such as: “Figure 2 shows the simulation results of the module functioning correctly”.  </w:t>
      </w:r>
      <w:r>
        <w:rPr>
          <w:rFonts w:ascii="Helvetica" w:hAnsi="Helvetica" w:cs="Helvetica"/>
          <w:i/>
          <w:iCs/>
        </w:rPr>
        <w:t>Instead, explain the results shown in the figures to demonstrate that you understand how the tested modules work.  You can show RTL level diagrams from Quartus if you wish. (max 2.5 pages).</w:t>
      </w:r>
    </w:p>
    <w:p w14:paraId="1C73020B"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03221294" w14:textId="77777777" w:rsidR="006476DF" w:rsidRDefault="006476DF">
      <w:pPr>
        <w:widowControl w:val="0"/>
        <w:numPr>
          <w:ilvl w:val="0"/>
          <w:numId w:val="3"/>
        </w:numPr>
        <w:autoSpaceDE w:val="0"/>
        <w:autoSpaceDN w:val="0"/>
        <w:adjustRightInd w:val="0"/>
        <w:spacing w:after="0" w:line="240" w:lineRule="auto"/>
        <w:ind w:right="-6"/>
        <w:rPr>
          <w:rFonts w:ascii="Helvetica" w:hAnsi="Helvetica" w:cs="Helvetica"/>
          <w:b/>
          <w:bCs/>
          <w:sz w:val="28"/>
          <w:szCs w:val="28"/>
        </w:rPr>
      </w:pPr>
      <w:r>
        <w:rPr>
          <w:rFonts w:ascii="Helvetica" w:hAnsi="Helvetica" w:cs="Helvetica"/>
          <w:b/>
          <w:bCs/>
          <w:sz w:val="28"/>
          <w:szCs w:val="28"/>
        </w:rPr>
        <w:t>3.</w:t>
      </w:r>
      <w:r>
        <w:rPr>
          <w:rFonts w:ascii="Helvetica" w:hAnsi="Helvetica" w:cs="Helvetica"/>
          <w:b/>
          <w:bCs/>
          <w:sz w:val="28"/>
          <w:szCs w:val="28"/>
        </w:rPr>
        <w:tab/>
        <w:t>General Purpose Register file design, simulation and synthesis</w:t>
      </w:r>
    </w:p>
    <w:p w14:paraId="4D2F5C2E" w14:textId="77777777" w:rsidR="006476DF" w:rsidRDefault="006476DF">
      <w:pPr>
        <w:widowControl w:val="0"/>
        <w:autoSpaceDE w:val="0"/>
        <w:autoSpaceDN w:val="0"/>
        <w:adjustRightInd w:val="0"/>
        <w:spacing w:after="0" w:line="240" w:lineRule="auto"/>
        <w:ind w:left="720" w:right="-6"/>
        <w:rPr>
          <w:rFonts w:ascii="Helvetica" w:hAnsi="Helvetica" w:cs="Helvetica"/>
          <w:i/>
          <w:iCs/>
        </w:rPr>
      </w:pPr>
    </w:p>
    <w:p w14:paraId="2CF03532" w14:textId="77777777" w:rsidR="006476DF" w:rsidRDefault="006476DF">
      <w:pPr>
        <w:widowControl w:val="0"/>
        <w:autoSpaceDE w:val="0"/>
        <w:autoSpaceDN w:val="0"/>
        <w:adjustRightInd w:val="0"/>
        <w:spacing w:after="0" w:line="240" w:lineRule="auto"/>
        <w:ind w:left="720" w:right="-6"/>
        <w:rPr>
          <w:rFonts w:ascii="Helvetica" w:hAnsi="Helvetica" w:cs="Helvetica"/>
          <w:i/>
          <w:iCs/>
        </w:rPr>
      </w:pPr>
      <w:r>
        <w:rPr>
          <w:rFonts w:ascii="Helvetica" w:hAnsi="Helvetica" w:cs="Helvetica"/>
          <w:i/>
          <w:iCs/>
        </w:rPr>
        <w:t>As above (max 1.5 page)</w:t>
      </w:r>
    </w:p>
    <w:p w14:paraId="16357989" w14:textId="77777777" w:rsidR="006476DF" w:rsidRDefault="006476DF">
      <w:pPr>
        <w:widowControl w:val="0"/>
        <w:autoSpaceDE w:val="0"/>
        <w:autoSpaceDN w:val="0"/>
        <w:adjustRightInd w:val="0"/>
        <w:spacing w:after="0" w:line="240" w:lineRule="auto"/>
        <w:ind w:left="720" w:right="-6"/>
        <w:rPr>
          <w:rFonts w:ascii="Helvetica" w:hAnsi="Helvetica" w:cs="Helvetica"/>
          <w:i/>
          <w:iCs/>
        </w:rPr>
      </w:pPr>
    </w:p>
    <w:p w14:paraId="1C84435B" w14:textId="77777777" w:rsidR="006476DF" w:rsidRDefault="006476DF">
      <w:pPr>
        <w:widowControl w:val="0"/>
        <w:numPr>
          <w:ilvl w:val="0"/>
          <w:numId w:val="4"/>
        </w:numPr>
        <w:autoSpaceDE w:val="0"/>
        <w:autoSpaceDN w:val="0"/>
        <w:adjustRightInd w:val="0"/>
        <w:spacing w:after="0" w:line="240" w:lineRule="auto"/>
        <w:ind w:right="-6"/>
        <w:rPr>
          <w:rFonts w:ascii="Helvetica" w:hAnsi="Helvetica" w:cs="Helvetica"/>
          <w:b/>
          <w:bCs/>
          <w:sz w:val="28"/>
          <w:szCs w:val="28"/>
        </w:rPr>
      </w:pPr>
      <w:r>
        <w:rPr>
          <w:rFonts w:ascii="Helvetica" w:hAnsi="Helvetica" w:cs="Helvetica"/>
          <w:b/>
          <w:bCs/>
          <w:sz w:val="28"/>
          <w:szCs w:val="28"/>
        </w:rPr>
        <w:t>4.</w:t>
      </w:r>
      <w:r>
        <w:rPr>
          <w:rFonts w:ascii="Helvetica" w:hAnsi="Helvetica" w:cs="Helvetica"/>
          <w:b/>
          <w:bCs/>
          <w:sz w:val="28"/>
          <w:szCs w:val="28"/>
        </w:rPr>
        <w:tab/>
        <w:t>Arithmetic Logic Unit and Multiplier design</w:t>
      </w:r>
    </w:p>
    <w:p w14:paraId="1918B195"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63616B75" w14:textId="77777777" w:rsidR="006476DF" w:rsidRDefault="006476DF">
      <w:pPr>
        <w:widowControl w:val="0"/>
        <w:autoSpaceDE w:val="0"/>
        <w:autoSpaceDN w:val="0"/>
        <w:adjustRightInd w:val="0"/>
        <w:spacing w:after="0" w:line="240" w:lineRule="auto"/>
        <w:ind w:right="-6"/>
        <w:rPr>
          <w:rFonts w:ascii="Helvetica" w:hAnsi="Helvetica" w:cs="Helvetica"/>
          <w:i/>
          <w:iCs/>
        </w:rPr>
      </w:pPr>
      <w:r>
        <w:rPr>
          <w:rFonts w:ascii="Helvetica" w:hAnsi="Helvetica" w:cs="Helvetica"/>
          <w:i/>
          <w:iCs/>
        </w:rPr>
        <w:t xml:space="preserve"> Explain the functions implemented in  your ALU and explain your testbench. Show Modelsim test results.  If you have implemented a hardware multiplier (or multipliers), explain your multiplier design and give Modelsim test results. State if your multiplier module synthesised as an embedded hardware multiplier.  (approx. 1.5- 2 pages)</w:t>
      </w:r>
    </w:p>
    <w:p w14:paraId="2B64488A"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413F923A" w14:textId="77777777" w:rsidR="006476DF" w:rsidRDefault="006476DF">
      <w:pPr>
        <w:widowControl w:val="0"/>
        <w:numPr>
          <w:ilvl w:val="0"/>
          <w:numId w:val="5"/>
        </w:numPr>
        <w:autoSpaceDE w:val="0"/>
        <w:autoSpaceDN w:val="0"/>
        <w:adjustRightInd w:val="0"/>
        <w:spacing w:after="0" w:line="240" w:lineRule="auto"/>
        <w:ind w:right="-6"/>
        <w:rPr>
          <w:rFonts w:ascii="Helvetica" w:hAnsi="Helvetica" w:cs="Helvetica"/>
          <w:b/>
          <w:bCs/>
          <w:sz w:val="28"/>
          <w:szCs w:val="28"/>
        </w:rPr>
      </w:pPr>
      <w:r>
        <w:rPr>
          <w:rFonts w:ascii="Helvetica" w:hAnsi="Helvetica" w:cs="Helvetica"/>
          <w:b/>
          <w:bCs/>
          <w:sz w:val="28"/>
          <w:szCs w:val="28"/>
        </w:rPr>
        <w:t>5.</w:t>
      </w:r>
      <w:r>
        <w:rPr>
          <w:rFonts w:ascii="Helvetica" w:hAnsi="Helvetica" w:cs="Helvetica"/>
          <w:b/>
          <w:bCs/>
          <w:sz w:val="28"/>
          <w:szCs w:val="28"/>
        </w:rPr>
        <w:tab/>
        <w:t>FPGA implementation</w:t>
      </w:r>
    </w:p>
    <w:p w14:paraId="3ED98879" w14:textId="77777777" w:rsidR="006476DF" w:rsidRDefault="006476DF">
      <w:pPr>
        <w:widowControl w:val="0"/>
        <w:autoSpaceDE w:val="0"/>
        <w:autoSpaceDN w:val="0"/>
        <w:adjustRightInd w:val="0"/>
        <w:spacing w:after="0" w:line="240" w:lineRule="auto"/>
        <w:ind w:left="720" w:right="-6"/>
        <w:rPr>
          <w:rFonts w:ascii="Helvetica" w:hAnsi="Helvetica" w:cs="Helvetica"/>
          <w:i/>
          <w:iCs/>
        </w:rPr>
      </w:pPr>
    </w:p>
    <w:p w14:paraId="3A5555C9" w14:textId="77777777" w:rsidR="006476DF" w:rsidRDefault="006476DF">
      <w:pPr>
        <w:widowControl w:val="0"/>
        <w:autoSpaceDE w:val="0"/>
        <w:autoSpaceDN w:val="0"/>
        <w:adjustRightInd w:val="0"/>
        <w:spacing w:after="0" w:line="240" w:lineRule="auto"/>
        <w:ind w:right="-6"/>
        <w:rPr>
          <w:rFonts w:ascii="Helvetica" w:hAnsi="Helvetica" w:cs="Helvetica"/>
          <w:i/>
          <w:iCs/>
        </w:rPr>
      </w:pPr>
      <w:r>
        <w:rPr>
          <w:rFonts w:ascii="Helvetica" w:hAnsi="Helvetica" w:cs="Helvetica"/>
          <w:i/>
          <w:iCs/>
        </w:rPr>
        <w:t xml:space="preserve">Explain how you tested your design after  programming the FPGA. In case you had to edit </w:t>
      </w:r>
      <w:r>
        <w:rPr>
          <w:rFonts w:ascii="Helvetica" w:hAnsi="Helvetica" w:cs="Helvetica"/>
          <w:i/>
          <w:iCs/>
        </w:rPr>
        <w:lastRenderedPageBreak/>
        <w:t>your original code and resynthesize – explain what you did.  ( approx. 1-2 pages)</w:t>
      </w:r>
    </w:p>
    <w:p w14:paraId="76C8D2F6"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11522A7F"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1834F8D2" w14:textId="77777777" w:rsidR="006476DF" w:rsidRDefault="006476DF">
      <w:pPr>
        <w:widowControl w:val="0"/>
        <w:numPr>
          <w:ilvl w:val="0"/>
          <w:numId w:val="6"/>
        </w:numPr>
        <w:autoSpaceDE w:val="0"/>
        <w:autoSpaceDN w:val="0"/>
        <w:adjustRightInd w:val="0"/>
        <w:spacing w:after="0" w:line="240" w:lineRule="auto"/>
        <w:ind w:right="-6"/>
        <w:rPr>
          <w:rFonts w:ascii="Helvetica" w:hAnsi="Helvetica" w:cs="Helvetica"/>
          <w:b/>
          <w:bCs/>
          <w:sz w:val="28"/>
          <w:szCs w:val="28"/>
        </w:rPr>
      </w:pPr>
      <w:r>
        <w:rPr>
          <w:rFonts w:ascii="Helvetica" w:hAnsi="Helvetica" w:cs="Helvetica"/>
          <w:b/>
          <w:bCs/>
          <w:sz w:val="28"/>
          <w:szCs w:val="28"/>
        </w:rPr>
        <w:t>6.</w:t>
      </w:r>
      <w:r>
        <w:rPr>
          <w:rFonts w:ascii="Helvetica" w:hAnsi="Helvetica" w:cs="Helvetica"/>
          <w:b/>
          <w:bCs/>
          <w:sz w:val="28"/>
          <w:szCs w:val="28"/>
        </w:rPr>
        <w:tab/>
        <w:t>Conclusion</w:t>
      </w:r>
    </w:p>
    <w:p w14:paraId="433A49FC"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2E351D24" w14:textId="77777777" w:rsidR="006476DF" w:rsidRDefault="006476DF">
      <w:pPr>
        <w:widowControl w:val="0"/>
        <w:autoSpaceDE w:val="0"/>
        <w:autoSpaceDN w:val="0"/>
        <w:adjustRightInd w:val="0"/>
        <w:spacing w:after="0" w:line="240" w:lineRule="auto"/>
        <w:ind w:right="-6"/>
        <w:rPr>
          <w:rFonts w:ascii="Helvetica" w:hAnsi="Helvetica" w:cs="Helvetica"/>
          <w:i/>
          <w:iCs/>
        </w:rPr>
      </w:pPr>
      <w:r>
        <w:rPr>
          <w:rFonts w:ascii="Helvetica" w:hAnsi="Helvetica" w:cs="Helvetica"/>
          <w:i/>
          <w:iCs/>
        </w:rPr>
        <w:t xml:space="preserve">State which objectives listed in your </w:t>
      </w:r>
      <w:proofErr w:type="spellStart"/>
      <w:r>
        <w:rPr>
          <w:rFonts w:ascii="Helvetica" w:hAnsi="Helvetica" w:cs="Helvetica"/>
          <w:i/>
          <w:iCs/>
        </w:rPr>
        <w:t>Introducton</w:t>
      </w:r>
      <w:proofErr w:type="spellEnd"/>
      <w:r>
        <w:rPr>
          <w:rFonts w:ascii="Helvetica" w:hAnsi="Helvetica" w:cs="Helvetica"/>
          <w:i/>
          <w:iCs/>
        </w:rPr>
        <w:t xml:space="preserve"> have been achieved. Calculate the cost figure of your design for synthesis on a Cyclone V.. Give your general  conclusion, comment on what you learnt.  Comment on ways to improve the design or extend it further.  ( approx.0.25 – 0.5 of a page)</w:t>
      </w:r>
    </w:p>
    <w:p w14:paraId="46ABCAB0" w14:textId="77777777" w:rsidR="006476DF" w:rsidRDefault="006476DF">
      <w:pPr>
        <w:widowControl w:val="0"/>
        <w:autoSpaceDE w:val="0"/>
        <w:autoSpaceDN w:val="0"/>
        <w:adjustRightInd w:val="0"/>
        <w:spacing w:after="0" w:line="240" w:lineRule="auto"/>
        <w:ind w:right="-6"/>
        <w:rPr>
          <w:rFonts w:ascii="Helvetica" w:hAnsi="Helvetica" w:cs="Helvetica"/>
          <w:i/>
          <w:iCs/>
        </w:rPr>
      </w:pPr>
    </w:p>
    <w:p w14:paraId="478BAF42" w14:textId="77777777" w:rsidR="006476DF" w:rsidRDefault="006476DF">
      <w:pPr>
        <w:widowControl w:val="0"/>
        <w:numPr>
          <w:ilvl w:val="0"/>
          <w:numId w:val="7"/>
        </w:numPr>
        <w:autoSpaceDE w:val="0"/>
        <w:autoSpaceDN w:val="0"/>
        <w:adjustRightInd w:val="0"/>
        <w:spacing w:after="0" w:line="240" w:lineRule="auto"/>
        <w:ind w:right="-6"/>
        <w:rPr>
          <w:rFonts w:ascii="Helvetica" w:hAnsi="Helvetica" w:cs="Helvetica"/>
          <w:b/>
          <w:bCs/>
          <w:sz w:val="28"/>
          <w:szCs w:val="28"/>
        </w:rPr>
      </w:pPr>
      <w:r>
        <w:rPr>
          <w:rFonts w:ascii="Helvetica" w:hAnsi="Helvetica" w:cs="Helvetica"/>
          <w:b/>
          <w:bCs/>
          <w:sz w:val="28"/>
          <w:szCs w:val="28"/>
        </w:rPr>
        <w:t>7.</w:t>
      </w:r>
      <w:r>
        <w:rPr>
          <w:rFonts w:ascii="Helvetica" w:hAnsi="Helvetica" w:cs="Helvetica"/>
          <w:b/>
          <w:bCs/>
          <w:sz w:val="28"/>
          <w:szCs w:val="28"/>
        </w:rPr>
        <w:tab/>
        <w:t>References</w:t>
      </w:r>
    </w:p>
    <w:p w14:paraId="54CF5157" w14:textId="77777777" w:rsidR="006476DF" w:rsidRDefault="006476DF">
      <w:pPr>
        <w:widowControl w:val="0"/>
        <w:autoSpaceDE w:val="0"/>
        <w:autoSpaceDN w:val="0"/>
        <w:adjustRightInd w:val="0"/>
        <w:spacing w:after="0" w:line="240" w:lineRule="auto"/>
        <w:ind w:left="720" w:right="-6"/>
        <w:rPr>
          <w:rFonts w:ascii="Helvetica" w:hAnsi="Helvetica" w:cs="Helvetica"/>
          <w:sz w:val="28"/>
          <w:szCs w:val="28"/>
        </w:rPr>
      </w:pPr>
    </w:p>
    <w:p w14:paraId="307052B2" w14:textId="77777777" w:rsidR="006476DF" w:rsidRDefault="006476DF">
      <w:pPr>
        <w:widowControl w:val="0"/>
        <w:autoSpaceDE w:val="0"/>
        <w:autoSpaceDN w:val="0"/>
        <w:adjustRightInd w:val="0"/>
        <w:spacing w:after="0" w:line="240" w:lineRule="auto"/>
        <w:ind w:right="-6"/>
        <w:rPr>
          <w:rFonts w:ascii="Helvetica" w:hAnsi="Helvetica" w:cs="Helvetica"/>
          <w:sz w:val="28"/>
          <w:szCs w:val="28"/>
        </w:rPr>
      </w:pPr>
      <w:r>
        <w:rPr>
          <w:rFonts w:ascii="Helvetica" w:hAnsi="Helvetica" w:cs="Helvetica"/>
          <w:i/>
          <w:iCs/>
        </w:rPr>
        <w:t xml:space="preserve">Quote the sources of your information. Especially make reference to any sources you used in the development of your code. </w:t>
      </w:r>
    </w:p>
    <w:sectPr w:rsidR="006476DF">
      <w:pgSz w:w="11900" w:h="16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0004"/>
    <w:multiLevelType w:val="hybridMultilevel"/>
    <w:tmpl w:val="00000004"/>
    <w:lvl w:ilvl="0" w:tplc="0000012D">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0005"/>
    <w:multiLevelType w:val="hybridMultilevel"/>
    <w:tmpl w:val="00000005"/>
    <w:lvl w:ilvl="0" w:tplc="00000191">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0006"/>
    <w:multiLevelType w:val="hybridMultilevel"/>
    <w:tmpl w:val="00000006"/>
    <w:lvl w:ilvl="0" w:tplc="000001F5">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0007"/>
    <w:multiLevelType w:val="hybridMultilevel"/>
    <w:tmpl w:val="00000007"/>
    <w:lvl w:ilvl="0" w:tplc="00000259">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B6"/>
    <w:rsid w:val="001E64BC"/>
    <w:rsid w:val="00583752"/>
    <w:rsid w:val="006476DF"/>
    <w:rsid w:val="00794A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B64919"/>
  <w14:defaultImageDpi w14:val="0"/>
  <w15:docId w15:val="{BFB63B26-336E-4C60-AD63-64D306DD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 Kazmierski</dc:creator>
  <cp:keywords/>
  <dc:description/>
  <cp:lastModifiedBy>Peter Chai</cp:lastModifiedBy>
  <cp:revision>2</cp:revision>
  <dcterms:created xsi:type="dcterms:W3CDTF">2019-05-01T13:42:00Z</dcterms:created>
  <dcterms:modified xsi:type="dcterms:W3CDTF">2019-05-01T13:42:00Z</dcterms:modified>
</cp:coreProperties>
</file>